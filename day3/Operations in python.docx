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6C3A" w14:textId="0C5F8F32" w:rsidR="00A9204E" w:rsidRDefault="008417BD" w:rsidP="008417BD">
      <w:pPr>
        <w:pStyle w:val="Title"/>
      </w:pPr>
      <w:r>
        <w:t>Operations in python</w:t>
      </w:r>
    </w:p>
    <w:p w14:paraId="49053A5E" w14:textId="37D2C2A6" w:rsidR="008417BD" w:rsidRDefault="008417BD" w:rsidP="008417BD">
      <w:pPr>
        <w:pStyle w:val="Heading1"/>
      </w:pPr>
      <w:r>
        <w:t>Program:</w:t>
      </w:r>
    </w:p>
    <w:p w14:paraId="23D06551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=</w:t>
      </w:r>
      <w:proofErr w:type="gramStart"/>
      <w:r w:rsidRPr="008417BD">
        <w:rPr>
          <w:color w:val="4EC9B0"/>
          <w:lang w:val="en-IN" w:eastAsia="en-IN"/>
        </w:rPr>
        <w:t>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color w:val="D2A8FF"/>
          <w:lang w:val="en-IN" w:eastAsia="en-IN"/>
        </w:rPr>
        <w:t>input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"enter a number:"</w:t>
      </w:r>
      <w:r w:rsidRPr="008417BD">
        <w:rPr>
          <w:color w:val="BBBEBF"/>
          <w:lang w:val="en-IN" w:eastAsia="en-IN"/>
        </w:rPr>
        <w:t>))</w:t>
      </w:r>
    </w:p>
    <w:p w14:paraId="0CCBAC52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C9D1D9"/>
          <w:lang w:val="en-IN" w:eastAsia="en-IN"/>
        </w:rPr>
        <w:t>b</w:t>
      </w:r>
      <w:r w:rsidRPr="008417BD">
        <w:rPr>
          <w:color w:val="D4D4D4"/>
          <w:lang w:val="en-IN" w:eastAsia="en-IN"/>
        </w:rPr>
        <w:t>=</w:t>
      </w:r>
      <w:proofErr w:type="gramStart"/>
      <w:r w:rsidRPr="008417BD">
        <w:rPr>
          <w:color w:val="4EC9B0"/>
          <w:lang w:val="en-IN" w:eastAsia="en-IN"/>
        </w:rPr>
        <w:t>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color w:val="D2A8FF"/>
          <w:lang w:val="en-IN" w:eastAsia="en-IN"/>
        </w:rPr>
        <w:t>input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"enter another number:"</w:t>
      </w:r>
      <w:r w:rsidRPr="008417BD">
        <w:rPr>
          <w:color w:val="BBBEBF"/>
          <w:lang w:val="en-IN" w:eastAsia="en-IN"/>
        </w:rPr>
        <w:t>))</w:t>
      </w:r>
    </w:p>
    <w:p w14:paraId="7C9E7BBC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>"</w:t>
      </w:r>
      <w:proofErr w:type="spellStart"/>
      <w:r w:rsidRPr="008417BD">
        <w:rPr>
          <w:lang w:val="en-IN" w:eastAsia="en-IN"/>
        </w:rPr>
        <w:t>Arthamatric</w:t>
      </w:r>
      <w:proofErr w:type="spellEnd"/>
      <w:r w:rsidRPr="008417BD">
        <w:rPr>
          <w:lang w:val="en-IN" w:eastAsia="en-IN"/>
        </w:rPr>
        <w:t xml:space="preserve"> </w:t>
      </w:r>
      <w:proofErr w:type="spellStart"/>
      <w:r w:rsidRPr="008417BD">
        <w:rPr>
          <w:lang w:val="en-IN" w:eastAsia="en-IN"/>
        </w:rPr>
        <w:t>opration</w:t>
      </w:r>
      <w:proofErr w:type="spellEnd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)  </w:t>
      </w:r>
    </w:p>
    <w:p w14:paraId="66FDD31B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sum</w:t>
      </w:r>
      <w:r w:rsidRPr="008417BD">
        <w:rPr>
          <w:color w:val="D4D4D4"/>
          <w:lang w:val="en-IN" w:eastAsia="en-IN"/>
        </w:rPr>
        <w:t>=</w:t>
      </w:r>
      <w:proofErr w:type="spellStart"/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+</w:t>
      </w:r>
      <w:r w:rsidRPr="008417BD">
        <w:rPr>
          <w:lang w:val="en-IN" w:eastAsia="en-IN"/>
        </w:rPr>
        <w:t>b</w:t>
      </w:r>
      <w:proofErr w:type="spellEnd"/>
      <w:r w:rsidRPr="008417BD">
        <w:rPr>
          <w:color w:val="BBBEBF"/>
          <w:lang w:val="en-IN" w:eastAsia="en-IN"/>
        </w:rPr>
        <w:t xml:space="preserve"> </w:t>
      </w:r>
    </w:p>
    <w:p w14:paraId="32989DBB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sum of two numbers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sum</w:t>
      </w:r>
      <w:proofErr w:type="spellEnd"/>
      <w:r w:rsidRPr="008417BD">
        <w:rPr>
          <w:color w:val="BBBEBF"/>
          <w:lang w:val="en-IN" w:eastAsia="en-IN"/>
        </w:rPr>
        <w:t>)</w:t>
      </w:r>
    </w:p>
    <w:p w14:paraId="23E7F07E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sub</w:t>
      </w:r>
      <w:r w:rsidRPr="008417BD">
        <w:rPr>
          <w:color w:val="D4D4D4"/>
          <w:lang w:val="en-IN" w:eastAsia="en-IN"/>
        </w:rPr>
        <w:t>=</w:t>
      </w:r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-</w:t>
      </w:r>
      <w:r w:rsidRPr="008417BD">
        <w:rPr>
          <w:lang w:val="en-IN" w:eastAsia="en-IN"/>
        </w:rPr>
        <w:t>b</w:t>
      </w:r>
    </w:p>
    <w:p w14:paraId="1401D849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subtraction of two numbers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sub</w:t>
      </w:r>
      <w:proofErr w:type="spellEnd"/>
      <w:r w:rsidRPr="008417BD">
        <w:rPr>
          <w:color w:val="BBBEBF"/>
          <w:lang w:val="en-IN" w:eastAsia="en-IN"/>
        </w:rPr>
        <w:t>)</w:t>
      </w:r>
    </w:p>
    <w:p w14:paraId="25D31913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div</w:t>
      </w:r>
      <w:r w:rsidRPr="008417BD">
        <w:rPr>
          <w:color w:val="D4D4D4"/>
          <w:lang w:val="en-IN" w:eastAsia="en-IN"/>
        </w:rPr>
        <w:t>=</w:t>
      </w:r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/</w:t>
      </w:r>
      <w:r w:rsidRPr="008417BD">
        <w:rPr>
          <w:lang w:val="en-IN" w:eastAsia="en-IN"/>
        </w:rPr>
        <w:t>b</w:t>
      </w:r>
    </w:p>
    <w:p w14:paraId="2E75BC5B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division of two numbers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div</w:t>
      </w:r>
      <w:proofErr w:type="spellEnd"/>
      <w:r w:rsidRPr="008417BD">
        <w:rPr>
          <w:color w:val="BBBEBF"/>
          <w:lang w:val="en-IN" w:eastAsia="en-IN"/>
        </w:rPr>
        <w:t>)</w:t>
      </w:r>
    </w:p>
    <w:p w14:paraId="75C7A95A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rem</w:t>
      </w:r>
      <w:r w:rsidRPr="008417BD">
        <w:rPr>
          <w:color w:val="D4D4D4"/>
          <w:lang w:val="en-IN" w:eastAsia="en-IN"/>
        </w:rPr>
        <w:t>=</w:t>
      </w:r>
      <w:proofErr w:type="spellStart"/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%</w:t>
      </w:r>
      <w:r w:rsidRPr="008417BD">
        <w:rPr>
          <w:lang w:val="en-IN" w:eastAsia="en-IN"/>
        </w:rPr>
        <w:t>b</w:t>
      </w:r>
      <w:proofErr w:type="spellEnd"/>
    </w:p>
    <w:p w14:paraId="07B8C7AD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remainder of two numbers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rem</w:t>
      </w:r>
      <w:proofErr w:type="spellEnd"/>
      <w:r w:rsidRPr="008417BD">
        <w:rPr>
          <w:color w:val="BBBEBF"/>
          <w:lang w:val="en-IN" w:eastAsia="en-IN"/>
        </w:rPr>
        <w:t xml:space="preserve">) </w:t>
      </w:r>
    </w:p>
    <w:p w14:paraId="56D0F390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floor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D4D4D4"/>
          <w:lang w:val="en-IN" w:eastAsia="en-IN"/>
        </w:rPr>
        <w:t>=</w:t>
      </w:r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//</w:t>
      </w:r>
      <w:r w:rsidRPr="008417BD">
        <w:rPr>
          <w:lang w:val="en-IN" w:eastAsia="en-IN"/>
        </w:rPr>
        <w:t>b</w:t>
      </w:r>
    </w:p>
    <w:p w14:paraId="291CD29A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floor </w:t>
      </w:r>
      <w:proofErr w:type="spellStart"/>
      <w:r w:rsidRPr="008417BD">
        <w:rPr>
          <w:lang w:val="en-IN" w:eastAsia="en-IN"/>
        </w:rPr>
        <w:t>divistion</w:t>
      </w:r>
      <w:proofErr w:type="spellEnd"/>
      <w:r w:rsidRPr="008417BD">
        <w:rPr>
          <w:lang w:val="en-IN" w:eastAsia="en-IN"/>
        </w:rPr>
        <w:t xml:space="preserve"> of two numbers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rem</w:t>
      </w:r>
      <w:proofErr w:type="spellEnd"/>
      <w:r w:rsidRPr="008417BD">
        <w:rPr>
          <w:color w:val="BBBEBF"/>
          <w:lang w:val="en-IN" w:eastAsia="en-IN"/>
        </w:rPr>
        <w:t xml:space="preserve">) </w:t>
      </w:r>
    </w:p>
    <w:p w14:paraId="51C81804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power</w:t>
      </w:r>
      <w:r w:rsidRPr="008417BD">
        <w:rPr>
          <w:color w:val="D4D4D4"/>
          <w:lang w:val="en-IN" w:eastAsia="en-IN"/>
        </w:rPr>
        <w:t>=</w:t>
      </w:r>
      <w:r w:rsidRPr="008417BD">
        <w:rPr>
          <w:lang w:val="en-IN" w:eastAsia="en-IN"/>
        </w:rPr>
        <w:t>a</w:t>
      </w:r>
      <w:r w:rsidRPr="008417BD">
        <w:rPr>
          <w:color w:val="D4D4D4"/>
          <w:lang w:val="en-IN" w:eastAsia="en-IN"/>
        </w:rPr>
        <w:t>**</w:t>
      </w:r>
      <w:r w:rsidRPr="008417BD">
        <w:rPr>
          <w:lang w:val="en-IN" w:eastAsia="en-IN"/>
        </w:rPr>
        <w:t>b</w:t>
      </w:r>
    </w:p>
    <w:p w14:paraId="044E2288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"the a power b is </w:t>
      </w:r>
      <w:proofErr w:type="spellStart"/>
      <w:r w:rsidRPr="008417BD">
        <w:rPr>
          <w:lang w:val="en-IN" w:eastAsia="en-IN"/>
        </w:rPr>
        <w:t>is:"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rem</w:t>
      </w:r>
      <w:proofErr w:type="spellEnd"/>
      <w:r w:rsidRPr="008417BD">
        <w:rPr>
          <w:color w:val="BBBEBF"/>
          <w:lang w:val="en-IN" w:eastAsia="en-IN"/>
        </w:rPr>
        <w:t xml:space="preserve">) </w:t>
      </w:r>
    </w:p>
    <w:p w14:paraId="448F5D0D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"Relational </w:t>
      </w:r>
      <w:proofErr w:type="spellStart"/>
      <w:r w:rsidRPr="008417BD">
        <w:rPr>
          <w:lang w:val="en-IN" w:eastAsia="en-IN"/>
        </w:rPr>
        <w:t>opration</w:t>
      </w:r>
      <w:proofErr w:type="spellEnd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)</w:t>
      </w:r>
    </w:p>
    <w:p w14:paraId="4AF1848D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"a==</w:t>
      </w:r>
      <w:proofErr w:type="spellStart"/>
      <w:r w:rsidRPr="008417BD">
        <w:rPr>
          <w:lang w:val="en-IN" w:eastAsia="en-IN"/>
        </w:rPr>
        <w:t>b: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proofErr w:type="spellEnd"/>
      <w:proofErr w:type="gramEnd"/>
      <w:r w:rsidRPr="008417BD">
        <w:rPr>
          <w:color w:val="D4D4D4"/>
          <w:lang w:val="en-IN" w:eastAsia="en-IN"/>
        </w:rPr>
        <w:t>==</w:t>
      </w:r>
      <w:r w:rsidRPr="008417BD">
        <w:rPr>
          <w:color w:val="C9D1D9"/>
          <w:lang w:val="en-IN" w:eastAsia="en-IN"/>
        </w:rPr>
        <w:t>b</w:t>
      </w:r>
      <w:r w:rsidRPr="008417BD">
        <w:rPr>
          <w:color w:val="BBBEBF"/>
          <w:lang w:val="en-IN" w:eastAsia="en-IN"/>
        </w:rPr>
        <w:t>)  </w:t>
      </w:r>
    </w:p>
    <w:p w14:paraId="2E770458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"a&lt;</w:t>
      </w:r>
      <w:proofErr w:type="spellStart"/>
      <w:r w:rsidRPr="008417BD">
        <w:rPr>
          <w:lang w:val="en-IN" w:eastAsia="en-IN"/>
        </w:rPr>
        <w:t>b: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proofErr w:type="spellEnd"/>
      <w:proofErr w:type="gramEnd"/>
      <w:r w:rsidRPr="008417BD">
        <w:rPr>
          <w:color w:val="D4D4D4"/>
          <w:lang w:val="en-IN" w:eastAsia="en-IN"/>
        </w:rPr>
        <w:t>&lt;</w:t>
      </w:r>
      <w:r w:rsidRPr="008417BD">
        <w:rPr>
          <w:color w:val="C9D1D9"/>
          <w:lang w:val="en-IN" w:eastAsia="en-IN"/>
        </w:rPr>
        <w:t>b</w:t>
      </w:r>
      <w:r w:rsidRPr="008417BD">
        <w:rPr>
          <w:color w:val="BBBEBF"/>
          <w:lang w:val="en-IN" w:eastAsia="en-IN"/>
        </w:rPr>
        <w:t>)</w:t>
      </w:r>
    </w:p>
    <w:p w14:paraId="26EE65C2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"a&gt;</w:t>
      </w:r>
      <w:proofErr w:type="spellStart"/>
      <w:r w:rsidRPr="008417BD">
        <w:rPr>
          <w:lang w:val="en-IN" w:eastAsia="en-IN"/>
        </w:rPr>
        <w:t>b: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proofErr w:type="spellEnd"/>
      <w:proofErr w:type="gramEnd"/>
      <w:r w:rsidRPr="008417BD">
        <w:rPr>
          <w:color w:val="D4D4D4"/>
          <w:lang w:val="en-IN" w:eastAsia="en-IN"/>
        </w:rPr>
        <w:t>&gt;</w:t>
      </w:r>
      <w:r w:rsidRPr="008417BD">
        <w:rPr>
          <w:color w:val="C9D1D9"/>
          <w:lang w:val="en-IN" w:eastAsia="en-IN"/>
        </w:rPr>
        <w:t>b</w:t>
      </w:r>
      <w:r w:rsidRPr="008417BD">
        <w:rPr>
          <w:color w:val="BBBEBF"/>
          <w:lang w:val="en-IN" w:eastAsia="en-IN"/>
        </w:rPr>
        <w:t>)</w:t>
      </w:r>
    </w:p>
    <w:p w14:paraId="22C28963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"a&lt;=</w:t>
      </w:r>
      <w:proofErr w:type="spellStart"/>
      <w:r w:rsidRPr="008417BD">
        <w:rPr>
          <w:lang w:val="en-IN" w:eastAsia="en-IN"/>
        </w:rPr>
        <w:t>b: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proofErr w:type="spellEnd"/>
      <w:proofErr w:type="gramEnd"/>
      <w:r w:rsidRPr="008417BD">
        <w:rPr>
          <w:color w:val="D4D4D4"/>
          <w:lang w:val="en-IN" w:eastAsia="en-IN"/>
        </w:rPr>
        <w:t>&lt;=</w:t>
      </w:r>
      <w:r w:rsidRPr="008417BD">
        <w:rPr>
          <w:color w:val="C9D1D9"/>
          <w:lang w:val="en-IN" w:eastAsia="en-IN"/>
        </w:rPr>
        <w:t>b</w:t>
      </w:r>
      <w:r w:rsidRPr="008417BD">
        <w:rPr>
          <w:color w:val="BBBEBF"/>
          <w:lang w:val="en-IN" w:eastAsia="en-IN"/>
        </w:rPr>
        <w:t>)</w:t>
      </w:r>
    </w:p>
    <w:p w14:paraId="1C1D6080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"a&gt;=</w:t>
      </w:r>
      <w:proofErr w:type="spellStart"/>
      <w:r w:rsidRPr="008417BD">
        <w:rPr>
          <w:lang w:val="en-IN" w:eastAsia="en-IN"/>
        </w:rPr>
        <w:t>b: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proofErr w:type="spellEnd"/>
      <w:proofErr w:type="gramEnd"/>
      <w:r w:rsidRPr="008417BD">
        <w:rPr>
          <w:color w:val="D4D4D4"/>
          <w:lang w:val="en-IN" w:eastAsia="en-IN"/>
        </w:rPr>
        <w:t>&gt;=</w:t>
      </w:r>
      <w:r w:rsidRPr="008417BD">
        <w:rPr>
          <w:color w:val="C9D1D9"/>
          <w:lang w:val="en-IN" w:eastAsia="en-IN"/>
        </w:rPr>
        <w:t>b</w:t>
      </w:r>
      <w:r w:rsidRPr="008417BD">
        <w:rPr>
          <w:color w:val="BBBEBF"/>
          <w:lang w:val="en-IN" w:eastAsia="en-IN"/>
        </w:rPr>
        <w:t>)</w:t>
      </w:r>
    </w:p>
    <w:p w14:paraId="2E0BD78E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>"</w:t>
      </w:r>
      <w:proofErr w:type="spellStart"/>
      <w:r w:rsidRPr="008417BD">
        <w:rPr>
          <w:lang w:val="en-IN" w:eastAsia="en-IN"/>
        </w:rPr>
        <w:t>Asining</w:t>
      </w:r>
      <w:proofErr w:type="spellEnd"/>
      <w:r w:rsidRPr="008417BD">
        <w:rPr>
          <w:lang w:val="en-IN" w:eastAsia="en-IN"/>
        </w:rPr>
        <w:t xml:space="preserve"> </w:t>
      </w:r>
      <w:proofErr w:type="spellStart"/>
      <w:r w:rsidRPr="008417BD">
        <w:rPr>
          <w:lang w:val="en-IN" w:eastAsia="en-IN"/>
        </w:rPr>
        <w:t>opraters</w:t>
      </w:r>
      <w:proofErr w:type="spellEnd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)</w:t>
      </w:r>
    </w:p>
    <w:p w14:paraId="17594040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C9D1D9"/>
          <w:lang w:val="en-IN" w:eastAsia="en-IN"/>
        </w:rPr>
        <w:t>x</w:t>
      </w:r>
      <w:r w:rsidRPr="008417BD">
        <w:rPr>
          <w:color w:val="D4D4D4"/>
          <w:lang w:val="en-IN" w:eastAsia="en-IN"/>
        </w:rPr>
        <w:t>=</w:t>
      </w:r>
      <w:proofErr w:type="gramStart"/>
      <w:r w:rsidRPr="008417BD">
        <w:rPr>
          <w:color w:val="4EC9B0"/>
          <w:lang w:val="en-IN" w:eastAsia="en-IN"/>
        </w:rPr>
        <w:t>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color w:val="D2A8FF"/>
          <w:lang w:val="en-IN" w:eastAsia="en-IN"/>
        </w:rPr>
        <w:t>input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"Enter the x value:"</w:t>
      </w:r>
      <w:r w:rsidRPr="008417BD">
        <w:rPr>
          <w:color w:val="BBBEBF"/>
          <w:lang w:val="en-IN" w:eastAsia="en-IN"/>
        </w:rPr>
        <w:t>))  </w:t>
      </w:r>
    </w:p>
    <w:p w14:paraId="56028CAC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color w:val="A5D6FF"/>
          <w:lang w:val="en-IN" w:eastAsia="en-IN"/>
        </w:rPr>
        <w:t>"x=</w:t>
      </w:r>
      <w:proofErr w:type="gramStart"/>
      <w:r w:rsidRPr="008417BD">
        <w:rPr>
          <w:color w:val="A5D6FF"/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x</w:t>
      </w:r>
      <w:proofErr w:type="gramEnd"/>
      <w:r w:rsidRPr="008417BD">
        <w:rPr>
          <w:color w:val="BBBEBF"/>
          <w:lang w:val="en-IN" w:eastAsia="en-IN"/>
        </w:rPr>
        <w:t xml:space="preserve">) </w:t>
      </w:r>
    </w:p>
    <w:p w14:paraId="3ADB8FE1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x</w:t>
      </w:r>
      <w:r w:rsidRPr="008417BD">
        <w:rPr>
          <w:color w:val="D4D4D4"/>
          <w:lang w:val="en-IN" w:eastAsia="en-IN"/>
        </w:rPr>
        <w:t>+=</w:t>
      </w:r>
      <w:r w:rsidRPr="008417BD">
        <w:rPr>
          <w:lang w:val="en-IN" w:eastAsia="en-IN"/>
        </w:rPr>
        <w:t>a</w:t>
      </w:r>
    </w:p>
    <w:p w14:paraId="142B8C13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"x+=</w:t>
      </w:r>
      <w:proofErr w:type="spellStart"/>
      <w:r w:rsidRPr="008417BD">
        <w:rPr>
          <w:lang w:val="en-IN" w:eastAsia="en-IN"/>
        </w:rPr>
        <w:t>a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x</w:t>
      </w:r>
      <w:proofErr w:type="spellEnd"/>
      <w:proofErr w:type="gramEnd"/>
      <w:r w:rsidRPr="008417BD">
        <w:rPr>
          <w:color w:val="BBBEBF"/>
          <w:lang w:val="en-IN" w:eastAsia="en-IN"/>
        </w:rPr>
        <w:t>)</w:t>
      </w:r>
    </w:p>
    <w:p w14:paraId="65A96681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x</w:t>
      </w:r>
      <w:r w:rsidRPr="008417BD">
        <w:rPr>
          <w:color w:val="D4D4D4"/>
          <w:lang w:val="en-IN" w:eastAsia="en-IN"/>
        </w:rPr>
        <w:t>-=</w:t>
      </w:r>
      <w:r w:rsidRPr="008417BD">
        <w:rPr>
          <w:lang w:val="en-IN" w:eastAsia="en-IN"/>
        </w:rPr>
        <w:t>a</w:t>
      </w:r>
    </w:p>
    <w:p w14:paraId="2ECE4625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"x-=</w:t>
      </w:r>
      <w:proofErr w:type="spellStart"/>
      <w:r w:rsidRPr="008417BD">
        <w:rPr>
          <w:lang w:val="en-IN" w:eastAsia="en-IN"/>
        </w:rPr>
        <w:t>a: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x</w:t>
      </w:r>
      <w:proofErr w:type="spellEnd"/>
      <w:proofErr w:type="gramEnd"/>
      <w:r w:rsidRPr="008417BD">
        <w:rPr>
          <w:color w:val="BBBEBF"/>
          <w:lang w:val="en-IN" w:eastAsia="en-IN"/>
        </w:rPr>
        <w:t>)</w:t>
      </w:r>
    </w:p>
    <w:p w14:paraId="3A65C6C5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x</w:t>
      </w:r>
      <w:r w:rsidRPr="008417BD">
        <w:rPr>
          <w:color w:val="D4D4D4"/>
          <w:lang w:val="en-IN" w:eastAsia="en-IN"/>
        </w:rPr>
        <w:t>*=</w:t>
      </w:r>
      <w:r w:rsidRPr="008417BD">
        <w:rPr>
          <w:lang w:val="en-IN" w:eastAsia="en-IN"/>
        </w:rPr>
        <w:t>a</w:t>
      </w:r>
    </w:p>
    <w:p w14:paraId="6D87386C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"x*=</w:t>
      </w:r>
      <w:proofErr w:type="spellStart"/>
      <w:r w:rsidRPr="008417BD">
        <w:rPr>
          <w:lang w:val="en-IN" w:eastAsia="en-IN"/>
        </w:rPr>
        <w:t>a: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x</w:t>
      </w:r>
      <w:proofErr w:type="spellEnd"/>
      <w:proofErr w:type="gramEnd"/>
      <w:r w:rsidRPr="008417BD">
        <w:rPr>
          <w:color w:val="BBBEBF"/>
          <w:lang w:val="en-IN" w:eastAsia="en-IN"/>
        </w:rPr>
        <w:t>)</w:t>
      </w:r>
    </w:p>
    <w:p w14:paraId="778C84A9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lang w:val="en-IN" w:eastAsia="en-IN"/>
        </w:rPr>
        <w:t>x</w:t>
      </w:r>
      <w:r w:rsidRPr="008417BD">
        <w:rPr>
          <w:color w:val="D4D4D4"/>
          <w:lang w:val="en-IN" w:eastAsia="en-IN"/>
        </w:rPr>
        <w:t>/=</w:t>
      </w:r>
      <w:r w:rsidRPr="008417BD">
        <w:rPr>
          <w:lang w:val="en-IN" w:eastAsia="en-IN"/>
        </w:rPr>
        <w:t>a</w:t>
      </w:r>
    </w:p>
    <w:p w14:paraId="64CA4A4B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r w:rsidRPr="008417BD">
        <w:rPr>
          <w:lang w:val="en-IN" w:eastAsia="en-IN"/>
        </w:rPr>
        <w:t>"x/=</w:t>
      </w:r>
      <w:proofErr w:type="spellStart"/>
      <w:r w:rsidRPr="008417BD">
        <w:rPr>
          <w:lang w:val="en-IN" w:eastAsia="en-IN"/>
        </w:rPr>
        <w:t>a:</w:t>
      </w:r>
      <w:proofErr w:type="gramStart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x</w:t>
      </w:r>
      <w:proofErr w:type="spellEnd"/>
      <w:proofErr w:type="gramEnd"/>
      <w:r w:rsidRPr="008417BD">
        <w:rPr>
          <w:color w:val="BBBEBF"/>
          <w:lang w:val="en-IN" w:eastAsia="en-IN"/>
        </w:rPr>
        <w:t>)</w:t>
      </w:r>
    </w:p>
    <w:p w14:paraId="3F9105AC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"logical </w:t>
      </w:r>
      <w:proofErr w:type="spellStart"/>
      <w:r w:rsidRPr="008417BD">
        <w:rPr>
          <w:lang w:val="en-IN" w:eastAsia="en-IN"/>
        </w:rPr>
        <w:t>opration</w:t>
      </w:r>
      <w:proofErr w:type="spellEnd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)</w:t>
      </w:r>
    </w:p>
    <w:p w14:paraId="39937CF0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>"a is between 5 to 20"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&gt;</w:t>
      </w:r>
      <w:r w:rsidRPr="008417BD">
        <w:rPr>
          <w:color w:val="B5CEA8"/>
          <w:lang w:val="en-IN" w:eastAsia="en-IN"/>
        </w:rPr>
        <w:t>5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586C0"/>
          <w:lang w:val="en-IN" w:eastAsia="en-IN"/>
        </w:rPr>
        <w:t>and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&lt;</w:t>
      </w:r>
      <w:r w:rsidRPr="008417BD">
        <w:rPr>
          <w:color w:val="B5CEA8"/>
          <w:lang w:val="en-IN" w:eastAsia="en-IN"/>
        </w:rPr>
        <w:t>20</w:t>
      </w:r>
      <w:r w:rsidRPr="008417BD">
        <w:rPr>
          <w:color w:val="BBBEBF"/>
          <w:lang w:val="en-IN" w:eastAsia="en-IN"/>
        </w:rPr>
        <w:t>)</w:t>
      </w:r>
    </w:p>
    <w:p w14:paraId="6A2CDAC7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"a is grater then  5 or </w:t>
      </w:r>
      <w:proofErr w:type="spellStart"/>
      <w:r w:rsidRPr="008417BD">
        <w:rPr>
          <w:lang w:val="en-IN" w:eastAsia="en-IN"/>
        </w:rPr>
        <w:t>lessthen</w:t>
      </w:r>
      <w:proofErr w:type="spellEnd"/>
      <w:r w:rsidRPr="008417BD">
        <w:rPr>
          <w:lang w:val="en-IN" w:eastAsia="en-IN"/>
        </w:rPr>
        <w:t xml:space="preserve">  20"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&gt;</w:t>
      </w:r>
      <w:r w:rsidRPr="008417BD">
        <w:rPr>
          <w:color w:val="B5CEA8"/>
          <w:lang w:val="en-IN" w:eastAsia="en-IN"/>
        </w:rPr>
        <w:t>5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586C0"/>
          <w:lang w:val="en-IN" w:eastAsia="en-IN"/>
        </w:rPr>
        <w:t>or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&lt;</w:t>
      </w:r>
      <w:r w:rsidRPr="008417BD">
        <w:rPr>
          <w:color w:val="B5CEA8"/>
          <w:lang w:val="en-IN" w:eastAsia="en-IN"/>
        </w:rPr>
        <w:t>20</w:t>
      </w:r>
      <w:r w:rsidRPr="008417BD">
        <w:rPr>
          <w:color w:val="BBBEBF"/>
          <w:lang w:val="en-IN" w:eastAsia="en-IN"/>
        </w:rPr>
        <w:t>)  </w:t>
      </w:r>
    </w:p>
    <w:p w14:paraId="55D1EB18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"a is not </w:t>
      </w:r>
      <w:proofErr w:type="spellStart"/>
      <w:r w:rsidRPr="008417BD">
        <w:rPr>
          <w:lang w:val="en-IN" w:eastAsia="en-IN"/>
        </w:rPr>
        <w:t>graterthen</w:t>
      </w:r>
      <w:proofErr w:type="spellEnd"/>
      <w:r w:rsidRPr="008417BD">
        <w:rPr>
          <w:lang w:val="en-IN" w:eastAsia="en-IN"/>
        </w:rPr>
        <w:t xml:space="preserve"> 50"</w:t>
      </w:r>
      <w:r w:rsidRPr="008417BD">
        <w:rPr>
          <w:color w:val="BBBEBF"/>
          <w:lang w:val="en-IN" w:eastAsia="en-IN"/>
        </w:rPr>
        <w:t>,</w:t>
      </w:r>
      <w:r w:rsidRPr="008417BD">
        <w:rPr>
          <w:color w:val="C586C0"/>
          <w:lang w:val="en-IN" w:eastAsia="en-IN"/>
        </w:rPr>
        <w:t>not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9D1D9"/>
          <w:lang w:val="en-IN" w:eastAsia="en-IN"/>
        </w:rPr>
        <w:t>a</w:t>
      </w:r>
      <w:r w:rsidRPr="008417BD">
        <w:rPr>
          <w:color w:val="D4D4D4"/>
          <w:lang w:val="en-IN" w:eastAsia="en-IN"/>
        </w:rPr>
        <w:t>&gt;</w:t>
      </w:r>
      <w:r w:rsidRPr="008417BD">
        <w:rPr>
          <w:color w:val="B5CEA8"/>
          <w:lang w:val="en-IN" w:eastAsia="en-IN"/>
        </w:rPr>
        <w:t>50</w:t>
      </w:r>
      <w:r w:rsidRPr="008417BD">
        <w:rPr>
          <w:color w:val="BBBEBF"/>
          <w:lang w:val="en-IN" w:eastAsia="en-IN"/>
        </w:rPr>
        <w:t>)</w:t>
      </w:r>
    </w:p>
    <w:p w14:paraId="7134D9A6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lang w:val="en-IN" w:eastAsia="en-IN"/>
        </w:rPr>
        <w:t xml:space="preserve">"relational </w:t>
      </w:r>
      <w:proofErr w:type="spellStart"/>
      <w:r w:rsidRPr="008417BD">
        <w:rPr>
          <w:lang w:val="en-IN" w:eastAsia="en-IN"/>
        </w:rPr>
        <w:t>opration</w:t>
      </w:r>
      <w:proofErr w:type="spellEnd"/>
      <w:r w:rsidRPr="008417BD">
        <w:rPr>
          <w:lang w:val="en-IN" w:eastAsia="en-IN"/>
        </w:rPr>
        <w:t>"</w:t>
      </w:r>
      <w:r w:rsidRPr="008417BD">
        <w:rPr>
          <w:color w:val="BBBEBF"/>
          <w:lang w:val="en-IN" w:eastAsia="en-IN"/>
        </w:rPr>
        <w:t>)</w:t>
      </w:r>
    </w:p>
    <w:p w14:paraId="138E9EA8" w14:textId="77777777" w:rsidR="008417BD" w:rsidRPr="008417BD" w:rsidRDefault="008417BD" w:rsidP="008417BD">
      <w:pPr>
        <w:rPr>
          <w:color w:val="BBBEBF"/>
          <w:lang w:val="en-IN" w:eastAsia="en-IN"/>
        </w:rPr>
      </w:pPr>
      <w:r w:rsidRPr="008417BD">
        <w:rPr>
          <w:color w:val="C9D1D9"/>
          <w:lang w:val="en-IN" w:eastAsia="en-IN"/>
        </w:rPr>
        <w:t>c</w:t>
      </w:r>
      <w:r w:rsidRPr="008417BD">
        <w:rPr>
          <w:color w:val="D4D4D4"/>
          <w:lang w:val="en-IN" w:eastAsia="en-IN"/>
        </w:rPr>
        <w:t>=</w:t>
      </w:r>
      <w:r w:rsidRPr="008417BD">
        <w:rPr>
          <w:lang w:val="en-IN" w:eastAsia="en-IN"/>
        </w:rPr>
        <w:t>"apple"</w:t>
      </w:r>
    </w:p>
    <w:p w14:paraId="6169557E" w14:textId="77777777" w:rsidR="008417BD" w:rsidRPr="008417BD" w:rsidRDefault="008417BD" w:rsidP="008417BD">
      <w:pPr>
        <w:rPr>
          <w:color w:val="BBBEBF"/>
          <w:lang w:val="en-IN" w:eastAsia="en-IN"/>
        </w:rPr>
      </w:pPr>
      <w:proofErr w:type="gramStart"/>
      <w:r w:rsidRPr="008417BD">
        <w:rPr>
          <w:lang w:val="en-IN" w:eastAsia="en-IN"/>
        </w:rPr>
        <w:t>print</w:t>
      </w:r>
      <w:r w:rsidRPr="008417BD">
        <w:rPr>
          <w:color w:val="BBBEBF"/>
          <w:lang w:val="en-IN" w:eastAsia="en-IN"/>
        </w:rPr>
        <w:t>(</w:t>
      </w:r>
      <w:proofErr w:type="gramEnd"/>
      <w:r w:rsidRPr="008417BD">
        <w:rPr>
          <w:color w:val="A5D6FF"/>
          <w:lang w:val="en-IN" w:eastAsia="en-IN"/>
        </w:rPr>
        <w:t>'p'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586C0"/>
          <w:lang w:val="en-IN" w:eastAsia="en-IN"/>
        </w:rPr>
        <w:t>in</w:t>
      </w:r>
      <w:r w:rsidRPr="008417BD">
        <w:rPr>
          <w:color w:val="BBBEBF"/>
          <w:lang w:val="en-IN" w:eastAsia="en-IN"/>
        </w:rPr>
        <w:t xml:space="preserve"> </w:t>
      </w:r>
      <w:r w:rsidRPr="008417BD">
        <w:rPr>
          <w:color w:val="C9D1D9"/>
          <w:lang w:val="en-IN" w:eastAsia="en-IN"/>
        </w:rPr>
        <w:t>c</w:t>
      </w:r>
      <w:r w:rsidRPr="008417BD">
        <w:rPr>
          <w:color w:val="BBBEBF"/>
          <w:lang w:val="en-IN" w:eastAsia="en-IN"/>
        </w:rPr>
        <w:t>)</w:t>
      </w:r>
    </w:p>
    <w:p w14:paraId="2B823B7D" w14:textId="72E840E3" w:rsidR="008417BD" w:rsidRDefault="008417BD" w:rsidP="008417BD">
      <w:pPr>
        <w:rPr>
          <w:lang w:val="en-IN" w:eastAsia="en-IN"/>
        </w:rPr>
      </w:pPr>
      <w:proofErr w:type="gramStart"/>
      <w:r w:rsidRPr="008417BD">
        <w:rPr>
          <w:color w:val="D2A8FF"/>
          <w:lang w:val="en-IN" w:eastAsia="en-IN"/>
        </w:rPr>
        <w:t>print</w:t>
      </w:r>
      <w:r w:rsidRPr="008417BD">
        <w:rPr>
          <w:lang w:val="en-IN" w:eastAsia="en-IN"/>
        </w:rPr>
        <w:t>(</w:t>
      </w:r>
      <w:proofErr w:type="gramEnd"/>
      <w:r w:rsidRPr="008417BD">
        <w:rPr>
          <w:color w:val="A5D6FF"/>
          <w:lang w:val="en-IN" w:eastAsia="en-IN"/>
        </w:rPr>
        <w:t>'d'</w:t>
      </w:r>
      <w:r w:rsidRPr="008417BD">
        <w:rPr>
          <w:lang w:val="en-IN" w:eastAsia="en-IN"/>
        </w:rPr>
        <w:t xml:space="preserve"> </w:t>
      </w:r>
      <w:r w:rsidRPr="008417BD">
        <w:rPr>
          <w:color w:val="C586C0"/>
          <w:lang w:val="en-IN" w:eastAsia="en-IN"/>
        </w:rPr>
        <w:t>in</w:t>
      </w:r>
      <w:r w:rsidRPr="008417BD">
        <w:rPr>
          <w:lang w:val="en-IN" w:eastAsia="en-IN"/>
        </w:rPr>
        <w:t xml:space="preserve"> </w:t>
      </w:r>
      <w:r w:rsidRPr="008417BD">
        <w:rPr>
          <w:color w:val="C9D1D9"/>
          <w:lang w:val="en-IN" w:eastAsia="en-IN"/>
        </w:rPr>
        <w:t>c</w:t>
      </w:r>
      <w:r w:rsidRPr="008417BD">
        <w:rPr>
          <w:lang w:val="en-IN" w:eastAsia="en-IN"/>
        </w:rPr>
        <w:t>)  </w:t>
      </w:r>
    </w:p>
    <w:p w14:paraId="530E32FC" w14:textId="623FD01E" w:rsidR="008417BD" w:rsidRDefault="008417BD" w:rsidP="008417BD">
      <w:pPr>
        <w:pStyle w:val="Heading2"/>
        <w:rPr>
          <w:lang w:val="en-IN" w:eastAsia="en-IN"/>
        </w:rPr>
      </w:pPr>
      <w:r>
        <w:rPr>
          <w:lang w:val="en-IN" w:eastAsia="en-IN"/>
        </w:rPr>
        <w:lastRenderedPageBreak/>
        <w:t>output:</w:t>
      </w:r>
    </w:p>
    <w:p w14:paraId="77DE020E" w14:textId="1B01C9ED" w:rsidR="008417BD" w:rsidRDefault="008417BD" w:rsidP="008417BD">
      <w:pPr>
        <w:pStyle w:val="Heading1"/>
        <w:rPr>
          <w:lang w:val="en-IN" w:eastAsia="en-IN"/>
        </w:rPr>
      </w:pPr>
    </w:p>
    <w:p w14:paraId="2EAC3FDF" w14:textId="288FD67C" w:rsidR="008417BD" w:rsidRPr="008417BD" w:rsidRDefault="008417BD" w:rsidP="008417BD">
      <w:p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1240B65" wp14:editId="548E51E2">
            <wp:extent cx="3800475" cy="4219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42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7BD" w:rsidRPr="0084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BD"/>
    <w:rsid w:val="00645252"/>
    <w:rsid w:val="006D3D74"/>
    <w:rsid w:val="0083569A"/>
    <w:rsid w:val="008417BD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9DD9"/>
  <w15:chartTrackingRefBased/>
  <w15:docId w15:val="{9A09BEB6-A296-49EC-9515-D9C7311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1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35\AppData\Local\Microsoft\Office\16.0\DTS\en-US%7b89F5B92A-33AE-4A26-BF6C-601F0CA05E1C%7d\%7b765AC6CC-ED7B-4510-A8E1-9B655A20A3BB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{765AC6CC-ED7B-4510-A8E1-9B655A20A3BB}TF2de6fc23-48e8-448b-960e-1bdc6e9248ab4ef8d1ac_win32-7424dd8ab5ea</Template>
  <TotalTime>3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student35</dc:creator>
  <cp:keywords/>
  <dc:description/>
  <cp:lastModifiedBy>student35@it.local</cp:lastModifiedBy>
  <cp:revision>1</cp:revision>
  <dcterms:created xsi:type="dcterms:W3CDTF">2026-09-23T06:52:00Z</dcterms:created>
  <dcterms:modified xsi:type="dcterms:W3CDTF">2026-09-23T06:55:00Z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